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C8426" w14:textId="77777777" w:rsidR="00BB5477" w:rsidRDefault="00BB5477">
      <w:pPr>
        <w:pStyle w:val="Title"/>
        <w:kinsoku w:val="0"/>
        <w:overflowPunct w:val="0"/>
        <w:rPr>
          <w:spacing w:val="-2"/>
        </w:rPr>
      </w:pPr>
      <w:r>
        <w:rPr>
          <w:noProof/>
        </w:rPr>
        <w:pict w14:anchorId="58D9FD82">
          <v:rect id="_x0000_s1026" style="position:absolute;left:0;text-align:left;margin-left:501.4pt;margin-top:4.1pt;width:75pt;height:75pt;z-index:251660288;mso-position-horizontal-relative:page;mso-position-vertical-relative:text" o:allowincell="f" filled="f" stroked="f">
            <v:textbox inset="0,0,0,0">
              <w:txbxContent>
                <w:p w14:paraId="259766DD" w14:textId="77777777" w:rsidR="00BB5477" w:rsidRDefault="00BB5477">
                  <w:pPr>
                    <w:widowControl/>
                    <w:autoSpaceDE/>
                    <w:autoSpaceDN/>
                    <w:adjustRightInd/>
                    <w:spacing w:line="1500" w:lineRule="atLeas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pict w14:anchorId="47AD960F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75.75pt;height:72.75pt">
                        <v:imagedata r:id="rId5" o:title=""/>
                      </v:shape>
                    </w:pict>
                  </w:r>
                </w:p>
                <w:p w14:paraId="3C51E11C" w14:textId="77777777" w:rsidR="00BB5477" w:rsidRDefault="00BB547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>
        <w:t xml:space="preserve">Adil </w:t>
      </w:r>
      <w:r>
        <w:rPr>
          <w:spacing w:val="-2"/>
        </w:rPr>
        <w:t>Ahmed</w:t>
      </w:r>
    </w:p>
    <w:p w14:paraId="06C68B56" w14:textId="77777777" w:rsidR="00BB5477" w:rsidRDefault="00BB5477">
      <w:pPr>
        <w:pStyle w:val="BodyText"/>
        <w:kinsoku w:val="0"/>
        <w:overflowPunct w:val="0"/>
        <w:spacing w:before="101"/>
        <w:ind w:left="132"/>
        <w:rPr>
          <w:spacing w:val="-2"/>
          <w:sz w:val="24"/>
          <w:szCs w:val="24"/>
        </w:rPr>
      </w:pPr>
      <w:r>
        <w:rPr>
          <w:sz w:val="24"/>
          <w:szCs w:val="24"/>
        </w:rPr>
        <w:t>Full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Stack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Developer</w:t>
      </w:r>
    </w:p>
    <w:p w14:paraId="09DC1A71" w14:textId="77777777" w:rsidR="00BB5477" w:rsidRDefault="00BB5477">
      <w:pPr>
        <w:pStyle w:val="BodyText"/>
        <w:tabs>
          <w:tab w:val="left" w:pos="2120"/>
          <w:tab w:val="left" w:pos="3585"/>
          <w:tab w:val="left" w:pos="4842"/>
        </w:tabs>
        <w:kinsoku w:val="0"/>
        <w:overflowPunct w:val="0"/>
        <w:spacing w:before="100" w:line="326" w:lineRule="auto"/>
        <w:ind w:left="342" w:right="4133"/>
        <w:rPr>
          <w:b/>
          <w:bCs/>
          <w:spacing w:val="-2"/>
          <w:sz w:val="19"/>
          <w:szCs w:val="19"/>
        </w:rPr>
      </w:pPr>
      <w:r>
        <w:rPr>
          <w:noProof/>
        </w:rPr>
        <w:pict w14:anchorId="3DDF3AC5">
          <v:shape id="_x0000_s1027" style="position:absolute;left:0;text-align:left;margin-left:19.5pt;margin-top:11.75pt;width:2.3pt;height:2.3pt;z-index:251655168;mso-position-horizontal-relative:page;mso-position-vertical-relative:text" coordsize="46,46" o:allowincell="f" path="m25,45hhl19,45,16,44,11,42,8,40,4,36,2,33,,28,,25,,19,,16,2,11,4,8,8,4,11,2,16,r3,l25,r3,l33,2r3,2l40,8r2,3l44,16r1,3l45,22r,3l44,28r-2,5l40,36r-4,4l33,42r-5,2l25,45xe" fillcolor="black" stroked="f">
            <v:path arrowok="t"/>
            <w10:wrap anchorx="page"/>
          </v:shape>
        </w:pict>
      </w:r>
      <w:r>
        <w:rPr>
          <w:noProof/>
        </w:rPr>
        <w:pict w14:anchorId="37DE698A">
          <v:shape id="_x0000_s1028" style="position:absolute;left:0;text-align:left;margin-left:108.8pt;margin-top:11.75pt;width:2.3pt;height:2.3pt;z-index:-251660288;mso-position-horizontal-relative:page;mso-position-vertical-relative:text" coordsize="46,46" o:allowincell="f" path="m25,45hhl19,45,16,44,11,42,8,40,4,36,2,33,,28,,25,,19,,16,2,11,4,8,8,4,11,2,16,r3,l25,r3,l33,2r3,2l40,8r2,3l44,16r1,3l45,22r,3l44,28r-2,5l40,36r-4,4l33,42r-5,2l25,45xe" fillcolor="black" stroked="f">
            <v:path arrowok="t"/>
            <w10:wrap anchorx="page"/>
          </v:shape>
        </w:pict>
      </w:r>
      <w:r>
        <w:rPr>
          <w:noProof/>
        </w:rPr>
        <w:pict w14:anchorId="6A83A208">
          <v:shape id="_x0000_s1029" style="position:absolute;left:0;text-align:left;margin-left:244.7pt;margin-top:11.75pt;width:2.3pt;height:2.3pt;z-index:-251659264;mso-position-horizontal-relative:page;mso-position-vertical-relative:text" coordsize="46,46" o:allowincell="f" path="m25,45hhl19,45,16,44,11,42,8,40,4,36,2,33,,28,,25,,19,,16,2,11,4,8,8,4,11,2,16,r3,l25,r3,l33,2r3,2l40,8r2,3l44,16r1,3l45,22r,3l44,28r-2,5l40,36r-4,4l33,42r-5,2l25,45xe" fillcolor="black" stroked="f">
            <v:path arrowok="t"/>
            <w10:wrap anchorx="page"/>
          </v:shape>
        </w:pict>
      </w:r>
      <w:r>
        <w:rPr>
          <w:noProof/>
        </w:rPr>
        <w:pict w14:anchorId="56EBF102">
          <v:shape id="_x0000_s1030" style="position:absolute;left:0;text-align:left;margin-left:19.5pt;margin-top:27.55pt;width:2.3pt;height:2.3pt;z-index:251658240;mso-position-horizontal-relative:page;mso-position-vertical-relative:text" coordsize="46,46" o:allowincell="f" path="m25,45hhl19,45,16,44,11,42,8,40,4,36,2,33,,28,,25,,19,,16,2,11,4,8,8,4,11,2,16,r3,l25,r3,l33,2r3,2l40,8r2,3l44,16r1,3l45,22r,3l44,28r-2,5l40,36r-4,4l33,42r-5,2l25,45xe" fillcolor="black" stroked="f">
            <v:path arrowok="t"/>
            <w10:wrap anchorx="page"/>
          </v:shape>
        </w:pict>
      </w:r>
      <w:r>
        <w:rPr>
          <w:noProof/>
        </w:rPr>
        <w:pict w14:anchorId="3489CD58">
          <v:shape id="_x0000_s1031" style="position:absolute;left:0;text-align:left;margin-left:181.65pt;margin-top:27.55pt;width:2.3pt;height:2.3pt;z-index:-251657216;mso-position-horizontal-relative:page;mso-position-vertical-relative:text" coordsize="46,46" o:allowincell="f" path="m25,45hhl19,45,16,44,11,42,8,40,4,36,2,33,,28,,25,,19,,16,2,11,4,8,8,4,11,2,16,r3,l25,r3,l33,2r3,2l40,8r2,3l44,16r1,3l45,22r,3l44,28r-2,5l40,36r-4,4l33,42r-5,2l25,45xe" fillcolor="black" stroked="f">
            <v:path arrowok="t"/>
            <w10:wrap anchorx="page"/>
          </v:shape>
        </w:pict>
      </w:r>
      <w:r>
        <w:rPr>
          <w:b/>
          <w:bCs/>
          <w:sz w:val="19"/>
          <w:szCs w:val="19"/>
        </w:rPr>
        <w:t>+91 8105880167</w:t>
      </w:r>
      <w:r>
        <w:rPr>
          <w:b/>
          <w:bCs/>
          <w:sz w:val="19"/>
          <w:szCs w:val="19"/>
        </w:rPr>
        <w:tab/>
      </w:r>
      <w:hyperlink r:id="rId6" w:history="1">
        <w:r>
          <w:rPr>
            <w:b/>
            <w:bCs/>
            <w:spacing w:val="-2"/>
            <w:sz w:val="19"/>
            <w:szCs w:val="19"/>
          </w:rPr>
          <w:t>adilahmed0998@gmail.com</w:t>
        </w:r>
      </w:hyperlink>
      <w:r>
        <w:rPr>
          <w:b/>
          <w:bCs/>
          <w:sz w:val="19"/>
          <w:szCs w:val="19"/>
        </w:rPr>
        <w:tab/>
      </w:r>
      <w:r>
        <w:rPr>
          <w:b/>
          <w:bCs/>
          <w:sz w:val="19"/>
          <w:szCs w:val="19"/>
        </w:rPr>
        <w:t xml:space="preserve">Bangalore-560105, Karnataka </w:t>
      </w:r>
      <w:hyperlink r:id="rId7" w:history="1">
        <w:r>
          <w:rPr>
            <w:b/>
            <w:bCs/>
            <w:sz w:val="19"/>
            <w:szCs w:val="19"/>
          </w:rPr>
          <w:t>www.linkedin.com/in/</w:t>
        </w:r>
      </w:hyperlink>
      <w:r>
        <w:rPr>
          <w:b/>
          <w:bCs/>
          <w:sz w:val="19"/>
          <w:szCs w:val="19"/>
        </w:rPr>
        <w:t xml:space="preserve"> adillahmed</w:t>
      </w:r>
      <w:r>
        <w:rPr>
          <w:b/>
          <w:bCs/>
          <w:sz w:val="19"/>
          <w:szCs w:val="19"/>
        </w:rPr>
        <w:tab/>
      </w:r>
      <w:hyperlink r:id="rId8" w:history="1">
        <w:r>
          <w:rPr>
            <w:b/>
            <w:bCs/>
            <w:spacing w:val="-2"/>
            <w:sz w:val="19"/>
            <w:szCs w:val="19"/>
          </w:rPr>
          <w:t>www.github.com/Adil-Ahmed0998</w:t>
        </w:r>
      </w:hyperlink>
    </w:p>
    <w:p w14:paraId="5BEF1D5E" w14:textId="77777777" w:rsidR="00BB5477" w:rsidRDefault="00BB5477">
      <w:pPr>
        <w:pStyle w:val="Heading1"/>
        <w:kinsoku w:val="0"/>
        <w:overflowPunct w:val="0"/>
        <w:spacing w:before="132"/>
        <w:rPr>
          <w:spacing w:val="-2"/>
        </w:rPr>
      </w:pPr>
      <w:r>
        <w:rPr>
          <w:spacing w:val="-2"/>
        </w:rPr>
        <w:t>SUMMARY</w:t>
      </w:r>
    </w:p>
    <w:p w14:paraId="7F468173" w14:textId="77777777" w:rsidR="00BB5477" w:rsidRDefault="00BB5477">
      <w:pPr>
        <w:pStyle w:val="BodyText"/>
        <w:kinsoku w:val="0"/>
        <w:overflowPunct w:val="0"/>
        <w:spacing w:before="110" w:line="295" w:lineRule="auto"/>
        <w:ind w:left="117" w:right="126"/>
        <w:jc w:val="both"/>
        <w:rPr>
          <w:color w:val="111111"/>
        </w:rPr>
      </w:pPr>
      <w:r>
        <w:rPr>
          <w:color w:val="111111"/>
        </w:rPr>
        <w:t>Aspiring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Full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Stack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Java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Developer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comprehensive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6-mon</w:t>
      </w:r>
      <w:r>
        <w:rPr>
          <w:color w:val="111111"/>
        </w:rPr>
        <w:t>th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training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web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application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development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Java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programming.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Eager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apply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newly acquired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skills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developing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cloud-based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web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applications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solving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real-world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challenges.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Proficient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back-end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development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enthusiastic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about contributing to innovative software projects. Committed to delivering results and continuously enhancing technical expertise.</w:t>
      </w:r>
    </w:p>
    <w:p w14:paraId="4EE124F8" w14:textId="77777777" w:rsidR="00BB5477" w:rsidRDefault="00BB5477">
      <w:pPr>
        <w:pStyle w:val="Heading1"/>
        <w:kinsoku w:val="0"/>
        <w:overflowPunct w:val="0"/>
        <w:spacing w:before="108"/>
        <w:rPr>
          <w:spacing w:val="-2"/>
        </w:rPr>
      </w:pPr>
      <w:r>
        <w:t xml:space="preserve">KEY </w:t>
      </w:r>
      <w:r>
        <w:rPr>
          <w:spacing w:val="-2"/>
        </w:rPr>
        <w:t>SKILLS</w:t>
      </w:r>
    </w:p>
    <w:p w14:paraId="2E54123D" w14:textId="77777777" w:rsidR="00BB5477" w:rsidRDefault="00BB5477">
      <w:pPr>
        <w:pStyle w:val="ListParagraph"/>
        <w:numPr>
          <w:ilvl w:val="0"/>
          <w:numId w:val="5"/>
        </w:numPr>
        <w:tabs>
          <w:tab w:val="left" w:pos="2897"/>
        </w:tabs>
        <w:kinsoku w:val="0"/>
        <w:overflowPunct w:val="0"/>
        <w:spacing w:before="124"/>
        <w:ind w:left="2897" w:hanging="130"/>
        <w:rPr>
          <w:b/>
          <w:bCs/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Software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Development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•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Web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Application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Development</w:t>
      </w:r>
      <w:r>
        <w:rPr>
          <w:b/>
          <w:bCs/>
          <w:color w:val="111111"/>
          <w:spacing w:val="3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•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Technical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b/>
          <w:bCs/>
          <w:color w:val="111111"/>
          <w:spacing w:val="-2"/>
          <w:sz w:val="18"/>
          <w:szCs w:val="18"/>
        </w:rPr>
        <w:t>Analysis</w:t>
      </w:r>
    </w:p>
    <w:p w14:paraId="6A4C8753" w14:textId="77777777" w:rsidR="00BB5477" w:rsidRDefault="00BB5477">
      <w:pPr>
        <w:pStyle w:val="ListParagraph"/>
        <w:numPr>
          <w:ilvl w:val="0"/>
          <w:numId w:val="5"/>
        </w:numPr>
        <w:tabs>
          <w:tab w:val="left" w:pos="2883"/>
        </w:tabs>
        <w:kinsoku w:val="0"/>
        <w:overflowPunct w:val="0"/>
        <w:ind w:left="2883" w:hanging="130"/>
        <w:rPr>
          <w:b/>
          <w:bCs/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Object-oriented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Programming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•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P</w:t>
      </w:r>
      <w:r>
        <w:rPr>
          <w:b/>
          <w:bCs/>
          <w:color w:val="111111"/>
          <w:sz w:val="18"/>
          <w:szCs w:val="18"/>
        </w:rPr>
        <w:t>rocess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Optimization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•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Project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pacing w:val="-2"/>
          <w:sz w:val="18"/>
          <w:szCs w:val="18"/>
        </w:rPr>
        <w:t>Management</w:t>
      </w:r>
    </w:p>
    <w:p w14:paraId="14F05AD7" w14:textId="77777777" w:rsidR="00BB5477" w:rsidRDefault="00BB5477">
      <w:pPr>
        <w:pStyle w:val="Heading1"/>
        <w:kinsoku w:val="0"/>
        <w:overflowPunct w:val="0"/>
        <w:rPr>
          <w:spacing w:val="-2"/>
        </w:rPr>
      </w:pPr>
      <w:r>
        <w:t>TECHNICAL</w:t>
      </w:r>
      <w:r>
        <w:rPr>
          <w:spacing w:val="-4"/>
        </w:rPr>
        <w:t xml:space="preserve"> </w:t>
      </w:r>
      <w:r>
        <w:rPr>
          <w:spacing w:val="-2"/>
        </w:rPr>
        <w:t>SKILLS</w:t>
      </w:r>
    </w:p>
    <w:p w14:paraId="63D99BDB" w14:textId="77777777" w:rsidR="00BB5477" w:rsidRDefault="00BB5477">
      <w:pPr>
        <w:pStyle w:val="Heading1"/>
        <w:kinsoku w:val="0"/>
        <w:overflowPunct w:val="0"/>
        <w:rPr>
          <w:spacing w:val="-2"/>
        </w:rPr>
        <w:sectPr w:rsidR="00000000">
          <w:type w:val="continuous"/>
          <w:pgSz w:w="11920" w:h="16860"/>
          <w:pgMar w:top="460" w:right="280" w:bottom="280" w:left="280" w:header="720" w:footer="720" w:gutter="0"/>
          <w:cols w:space="720"/>
          <w:noEndnote/>
        </w:sectPr>
      </w:pPr>
    </w:p>
    <w:p w14:paraId="2E3D11C7" w14:textId="77777777" w:rsidR="00BB5477" w:rsidRDefault="00BB5477">
      <w:pPr>
        <w:pStyle w:val="BodyText"/>
        <w:kinsoku w:val="0"/>
        <w:overflowPunct w:val="0"/>
        <w:spacing w:before="124"/>
        <w:ind w:left="117"/>
        <w:rPr>
          <w:color w:val="111111"/>
          <w:spacing w:val="-4"/>
        </w:rPr>
      </w:pPr>
      <w:r>
        <w:rPr>
          <w:b/>
          <w:bCs/>
          <w:color w:val="111111"/>
        </w:rPr>
        <w:t>Languages:</w:t>
      </w:r>
      <w:r>
        <w:rPr>
          <w:b/>
          <w:bCs/>
          <w:color w:val="111111"/>
          <w:spacing w:val="-3"/>
        </w:rPr>
        <w:t xml:space="preserve"> </w:t>
      </w:r>
      <w:r>
        <w:rPr>
          <w:color w:val="111111"/>
        </w:rPr>
        <w:t>HTML,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CSS,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JavaScript,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Bootstrap,</w:t>
      </w:r>
      <w:r>
        <w:rPr>
          <w:color w:val="111111"/>
          <w:spacing w:val="-3"/>
        </w:rPr>
        <w:t xml:space="preserve"> </w:t>
      </w:r>
      <w:r>
        <w:rPr>
          <w:color w:val="111111"/>
          <w:spacing w:val="-4"/>
        </w:rPr>
        <w:t>Java</w:t>
      </w:r>
    </w:p>
    <w:p w14:paraId="77DFC460" w14:textId="77777777" w:rsidR="00BB5477" w:rsidRDefault="00BB5477">
      <w:pPr>
        <w:pStyle w:val="BodyText"/>
        <w:kinsoku w:val="0"/>
        <w:overflowPunct w:val="0"/>
        <w:spacing w:before="51"/>
        <w:ind w:left="117"/>
        <w:rPr>
          <w:color w:val="111111"/>
          <w:spacing w:val="-2"/>
        </w:rPr>
      </w:pPr>
      <w:r>
        <w:rPr>
          <w:b/>
          <w:bCs/>
          <w:color w:val="111111"/>
        </w:rPr>
        <w:t>Frameworks</w:t>
      </w:r>
      <w:r>
        <w:rPr>
          <w:b/>
          <w:bCs/>
          <w:color w:val="111111"/>
          <w:spacing w:val="-4"/>
        </w:rPr>
        <w:t xml:space="preserve"> </w:t>
      </w:r>
      <w:r>
        <w:rPr>
          <w:b/>
          <w:bCs/>
          <w:color w:val="111111"/>
        </w:rPr>
        <w:t>&amp;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</w:rPr>
        <w:t>Libraries:</w:t>
      </w:r>
      <w:r>
        <w:rPr>
          <w:b/>
          <w:bCs/>
          <w:color w:val="111111"/>
          <w:spacing w:val="-3"/>
        </w:rPr>
        <w:t xml:space="preserve"> </w:t>
      </w:r>
      <w:r>
        <w:rPr>
          <w:color w:val="111111"/>
        </w:rPr>
        <w:t>AngularJS,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Hibernate,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Spring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Boot(Java),</w:t>
      </w:r>
      <w:r>
        <w:rPr>
          <w:color w:val="111111"/>
          <w:spacing w:val="-3"/>
        </w:rPr>
        <w:t xml:space="preserve"> </w:t>
      </w:r>
      <w:r>
        <w:rPr>
          <w:color w:val="111111"/>
          <w:spacing w:val="-2"/>
        </w:rPr>
        <w:t>Spring(Java),MVC</w:t>
      </w:r>
    </w:p>
    <w:p w14:paraId="5E7D82D8" w14:textId="77777777" w:rsidR="00BB5477" w:rsidRDefault="00BB5477">
      <w:pPr>
        <w:pStyle w:val="BodyText"/>
        <w:kinsoku w:val="0"/>
        <w:overflowPunct w:val="0"/>
        <w:spacing w:before="50"/>
        <w:ind w:left="117"/>
        <w:rPr>
          <w:color w:val="111111"/>
          <w:spacing w:val="-2"/>
        </w:rPr>
      </w:pPr>
      <w:r>
        <w:rPr>
          <w:b/>
          <w:bCs/>
          <w:color w:val="111111"/>
        </w:rPr>
        <w:t>Databases:</w:t>
      </w:r>
      <w:r>
        <w:rPr>
          <w:b/>
          <w:bCs/>
          <w:color w:val="111111"/>
          <w:spacing w:val="-4"/>
        </w:rPr>
        <w:t xml:space="preserve"> </w:t>
      </w:r>
      <w:r>
        <w:rPr>
          <w:color w:val="111111"/>
          <w:spacing w:val="-2"/>
        </w:rPr>
        <w:t>MySQL</w:t>
      </w:r>
    </w:p>
    <w:p w14:paraId="10118EEF" w14:textId="77777777" w:rsidR="00BB5477" w:rsidRDefault="00BB5477">
      <w:pPr>
        <w:pStyle w:val="BodyText"/>
        <w:kinsoku w:val="0"/>
        <w:overflowPunct w:val="0"/>
        <w:spacing w:before="51"/>
        <w:ind w:left="117"/>
        <w:rPr>
          <w:color w:val="111111"/>
          <w:spacing w:val="-2"/>
        </w:rPr>
      </w:pPr>
      <w:r>
        <w:rPr>
          <w:b/>
          <w:bCs/>
          <w:color w:val="111111"/>
        </w:rPr>
        <w:t>Operating</w:t>
      </w:r>
      <w:r>
        <w:rPr>
          <w:b/>
          <w:bCs/>
          <w:color w:val="111111"/>
          <w:spacing w:val="-9"/>
        </w:rPr>
        <w:t xml:space="preserve"> </w:t>
      </w:r>
      <w:r>
        <w:rPr>
          <w:b/>
          <w:bCs/>
          <w:color w:val="111111"/>
        </w:rPr>
        <w:t>Systems:</w:t>
      </w:r>
      <w:r>
        <w:rPr>
          <w:b/>
          <w:bCs/>
          <w:color w:val="111111"/>
          <w:spacing w:val="-8"/>
        </w:rPr>
        <w:t xml:space="preserve"> </w:t>
      </w:r>
      <w:r>
        <w:rPr>
          <w:color w:val="111111"/>
          <w:spacing w:val="-2"/>
        </w:rPr>
        <w:t>Windows</w:t>
      </w:r>
    </w:p>
    <w:p w14:paraId="0CA520F9" w14:textId="77777777" w:rsidR="00BB5477" w:rsidRDefault="00BB5477">
      <w:pPr>
        <w:pStyle w:val="Heading1"/>
        <w:kinsoku w:val="0"/>
        <w:overflowPunct w:val="0"/>
        <w:spacing w:before="158"/>
        <w:rPr>
          <w:spacing w:val="-2"/>
        </w:rPr>
      </w:pPr>
      <w:r>
        <w:rPr>
          <w:spacing w:val="-2"/>
        </w:rPr>
        <w:t>EDUCATION</w:t>
      </w:r>
    </w:p>
    <w:p w14:paraId="35EEA223" w14:textId="77777777" w:rsidR="00BB5477" w:rsidRDefault="00BB5477">
      <w:pPr>
        <w:pStyle w:val="Heading2"/>
        <w:kinsoku w:val="0"/>
        <w:overflowPunct w:val="0"/>
        <w:spacing w:before="141"/>
        <w:rPr>
          <w:spacing w:val="-2"/>
        </w:rPr>
      </w:pPr>
      <w:r>
        <w:t>Master's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rPr>
          <w:spacing w:val="-2"/>
        </w:rPr>
        <w:t>Developer</w:t>
      </w:r>
    </w:p>
    <w:p w14:paraId="1ECEDC9A" w14:textId="77777777" w:rsidR="00BB5477" w:rsidRDefault="00BB5477">
      <w:pPr>
        <w:pStyle w:val="BodyText"/>
        <w:kinsoku w:val="0"/>
        <w:overflowPunct w:val="0"/>
        <w:spacing w:before="104"/>
        <w:ind w:left="132"/>
        <w:rPr>
          <w:b/>
          <w:bCs/>
          <w:color w:val="111111"/>
          <w:spacing w:val="-2"/>
          <w:sz w:val="21"/>
          <w:szCs w:val="21"/>
        </w:rPr>
      </w:pPr>
      <w:r>
        <w:rPr>
          <w:b/>
          <w:bCs/>
          <w:color w:val="111111"/>
          <w:sz w:val="21"/>
          <w:szCs w:val="21"/>
        </w:rPr>
        <w:t>Simplilearn</w:t>
      </w:r>
      <w:r>
        <w:rPr>
          <w:b/>
          <w:bCs/>
          <w:color w:val="111111"/>
          <w:spacing w:val="-1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Certified</w:t>
      </w:r>
      <w:r>
        <w:rPr>
          <w:b/>
          <w:bCs/>
          <w:color w:val="111111"/>
          <w:spacing w:val="-1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in</w:t>
      </w:r>
      <w:r>
        <w:rPr>
          <w:b/>
          <w:bCs/>
          <w:color w:val="111111"/>
          <w:spacing w:val="-1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partnership</w:t>
      </w:r>
      <w:r>
        <w:rPr>
          <w:b/>
          <w:bCs/>
          <w:color w:val="111111"/>
          <w:spacing w:val="-1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with</w:t>
      </w:r>
      <w:r>
        <w:rPr>
          <w:b/>
          <w:bCs/>
          <w:color w:val="111111"/>
          <w:spacing w:val="-1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HIRIST</w:t>
      </w:r>
      <w:r>
        <w:rPr>
          <w:b/>
          <w:bCs/>
          <w:color w:val="111111"/>
          <w:spacing w:val="-1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 xml:space="preserve">&amp; </w:t>
      </w:r>
      <w:r>
        <w:rPr>
          <w:b/>
          <w:bCs/>
          <w:color w:val="111111"/>
          <w:spacing w:val="-2"/>
          <w:sz w:val="21"/>
          <w:szCs w:val="21"/>
        </w:rPr>
        <w:t>HackerEarth</w:t>
      </w:r>
    </w:p>
    <w:p w14:paraId="00F1C928" w14:textId="77777777" w:rsidR="00BB5477" w:rsidRDefault="00BB5477">
      <w:pPr>
        <w:pStyle w:val="BodyText"/>
        <w:kinsoku w:val="0"/>
        <w:overflowPunct w:val="0"/>
        <w:spacing w:before="103"/>
        <w:ind w:left="117"/>
        <w:rPr>
          <w:b/>
          <w:bCs/>
          <w:color w:val="111111"/>
          <w:spacing w:val="-2"/>
        </w:rPr>
      </w:pPr>
      <w:r>
        <w:rPr>
          <w:b/>
          <w:bCs/>
          <w:color w:val="111111"/>
        </w:rPr>
        <w:t>Course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  <w:spacing w:val="-2"/>
        </w:rPr>
        <w:t>Modules:</w:t>
      </w:r>
    </w:p>
    <w:p w14:paraId="56BEA267" w14:textId="77777777" w:rsidR="00BB5477" w:rsidRDefault="00BB5477">
      <w:pPr>
        <w:pStyle w:val="ListParagraph"/>
        <w:numPr>
          <w:ilvl w:val="0"/>
          <w:numId w:val="4"/>
        </w:numPr>
        <w:tabs>
          <w:tab w:val="left" w:pos="387"/>
        </w:tabs>
        <w:kinsoku w:val="0"/>
        <w:overflowPunct w:val="0"/>
        <w:ind w:hanging="180"/>
        <w:rPr>
          <w:color w:val="111111"/>
          <w:spacing w:val="-2"/>
          <w:sz w:val="18"/>
          <w:szCs w:val="18"/>
        </w:rPr>
      </w:pPr>
      <w:r>
        <w:rPr>
          <w:color w:val="111111"/>
          <w:sz w:val="18"/>
          <w:szCs w:val="18"/>
        </w:rPr>
        <w:t>Object-oriented</w:t>
      </w:r>
      <w:r>
        <w:rPr>
          <w:color w:val="111111"/>
          <w:spacing w:val="-7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Java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Programming: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Data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Structures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and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Beyond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|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Java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Web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Pages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and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Database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pacing w:val="-2"/>
          <w:sz w:val="18"/>
          <w:szCs w:val="18"/>
        </w:rPr>
        <w:t>Management</w:t>
      </w:r>
    </w:p>
    <w:p w14:paraId="6A691CF6" w14:textId="77777777" w:rsidR="00BB5477" w:rsidRDefault="00BB5477">
      <w:pPr>
        <w:pStyle w:val="ListParagraph"/>
        <w:numPr>
          <w:ilvl w:val="0"/>
          <w:numId w:val="4"/>
        </w:numPr>
        <w:tabs>
          <w:tab w:val="left" w:pos="387"/>
        </w:tabs>
        <w:kinsoku w:val="0"/>
        <w:overflowPunct w:val="0"/>
        <w:spacing w:before="51"/>
        <w:ind w:hanging="180"/>
        <w:rPr>
          <w:color w:val="111111"/>
          <w:spacing w:val="-2"/>
          <w:sz w:val="18"/>
          <w:szCs w:val="18"/>
        </w:rPr>
      </w:pPr>
      <w:r>
        <w:rPr>
          <w:color w:val="111111"/>
          <w:sz w:val="18"/>
          <w:szCs w:val="18"/>
        </w:rPr>
        <w:t>Spring</w:t>
      </w:r>
      <w:r>
        <w:rPr>
          <w:color w:val="111111"/>
          <w:spacing w:val="-7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MVC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and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Advance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Java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Programming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|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Frontend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Web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Application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Development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|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Web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Application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Testing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and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pacing w:val="-2"/>
          <w:sz w:val="18"/>
          <w:szCs w:val="18"/>
        </w:rPr>
        <w:t>DevOps</w:t>
      </w:r>
    </w:p>
    <w:p w14:paraId="5D8902F9" w14:textId="77777777" w:rsidR="00BB5477" w:rsidRDefault="00BB5477">
      <w:pPr>
        <w:pStyle w:val="Heading2"/>
        <w:kinsoku w:val="0"/>
        <w:overflowPunct w:val="0"/>
        <w:spacing w:before="112" w:line="338" w:lineRule="auto"/>
        <w:ind w:right="4724"/>
        <w:rPr>
          <w:color w:val="111111"/>
        </w:rPr>
      </w:pPr>
      <w:r>
        <w:t>Bachelor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Mechanical</w:t>
      </w:r>
      <w:r>
        <w:rPr>
          <w:spacing w:val="-11"/>
        </w:rPr>
        <w:t xml:space="preserve"> </w:t>
      </w:r>
      <w:r>
        <w:t xml:space="preserve">Engineering </w:t>
      </w:r>
      <w:r>
        <w:rPr>
          <w:color w:val="111111"/>
        </w:rPr>
        <w:t>Reva University, Yelahanka-Bangalore</w:t>
      </w:r>
    </w:p>
    <w:p w14:paraId="6C440317" w14:textId="77777777" w:rsidR="00BB5477" w:rsidRDefault="00BB5477">
      <w:pPr>
        <w:pStyle w:val="ListParagraph"/>
        <w:numPr>
          <w:ilvl w:val="0"/>
          <w:numId w:val="4"/>
        </w:numPr>
        <w:tabs>
          <w:tab w:val="left" w:pos="387"/>
        </w:tabs>
        <w:kinsoku w:val="0"/>
        <w:overflowPunct w:val="0"/>
        <w:spacing w:before="11"/>
        <w:ind w:hanging="180"/>
        <w:rPr>
          <w:color w:val="111111"/>
          <w:spacing w:val="-2"/>
          <w:sz w:val="18"/>
          <w:szCs w:val="18"/>
        </w:rPr>
      </w:pPr>
      <w:r>
        <w:rPr>
          <w:b/>
          <w:bCs/>
          <w:color w:val="111111"/>
          <w:spacing w:val="-2"/>
          <w:sz w:val="18"/>
          <w:szCs w:val="18"/>
        </w:rPr>
        <w:t>CGPA: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pacing w:val="-2"/>
          <w:sz w:val="18"/>
          <w:szCs w:val="18"/>
        </w:rPr>
        <w:t>7.8/10.0</w:t>
      </w:r>
    </w:p>
    <w:p w14:paraId="08377422" w14:textId="77777777" w:rsidR="00BB5477" w:rsidRDefault="00BB5477">
      <w:pPr>
        <w:pStyle w:val="Heading1"/>
        <w:kinsoku w:val="0"/>
        <w:overflowPunct w:val="0"/>
        <w:rPr>
          <w:spacing w:val="-2"/>
        </w:rPr>
      </w:pPr>
      <w:r>
        <w:rPr>
          <w:spacing w:val="-2"/>
        </w:rPr>
        <w:t>CERTIFICATION</w:t>
      </w:r>
    </w:p>
    <w:p w14:paraId="526EE9AF" w14:textId="77777777" w:rsidR="00BB5477" w:rsidRDefault="00BB5477">
      <w:pPr>
        <w:pStyle w:val="Heading2"/>
        <w:kinsoku w:val="0"/>
        <w:overflowPunct w:val="0"/>
        <w:spacing w:before="126"/>
        <w:rPr>
          <w:spacing w:val="-2"/>
        </w:rPr>
      </w:pPr>
      <w:r>
        <w:t>Certification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Technology</w:t>
      </w:r>
    </w:p>
    <w:p w14:paraId="0407B44C" w14:textId="77777777" w:rsidR="00BB5477" w:rsidRDefault="00BB5477">
      <w:pPr>
        <w:pStyle w:val="BodyText"/>
        <w:kinsoku w:val="0"/>
        <w:overflowPunct w:val="0"/>
        <w:spacing w:before="117"/>
        <w:ind w:left="117"/>
        <w:rPr>
          <w:b/>
          <w:bCs/>
          <w:color w:val="111111"/>
          <w:spacing w:val="-2"/>
        </w:rPr>
      </w:pPr>
      <w:r>
        <w:rPr>
          <w:b/>
          <w:bCs/>
          <w:color w:val="111111"/>
        </w:rPr>
        <w:t>Certification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</w:rPr>
        <w:t>in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</w:rPr>
        <w:t>Full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</w:rPr>
        <w:t>Stack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</w:rPr>
        <w:t>Java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</w:rPr>
        <w:t>Developer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</w:rPr>
        <w:t>Master</w:t>
      </w:r>
      <w:r>
        <w:rPr>
          <w:b/>
          <w:bCs/>
          <w:color w:val="111111"/>
          <w:spacing w:val="-3"/>
        </w:rPr>
        <w:t xml:space="preserve"> </w:t>
      </w:r>
      <w:r>
        <w:rPr>
          <w:b/>
          <w:bCs/>
          <w:color w:val="111111"/>
          <w:spacing w:val="-2"/>
        </w:rPr>
        <w:t>Program</w:t>
      </w:r>
    </w:p>
    <w:p w14:paraId="369C734B" w14:textId="77777777" w:rsidR="00BB5477" w:rsidRDefault="00BB5477">
      <w:pPr>
        <w:pStyle w:val="Heading1"/>
        <w:kinsoku w:val="0"/>
        <w:overflowPunct w:val="0"/>
        <w:rPr>
          <w:spacing w:val="-2"/>
        </w:rPr>
      </w:pPr>
      <w:r>
        <w:t>FULL</w:t>
      </w:r>
      <w:r>
        <w:rPr>
          <w:spacing w:val="-13"/>
        </w:rPr>
        <w:t xml:space="preserve"> </w:t>
      </w:r>
      <w:r>
        <w:t>STACK</w:t>
      </w:r>
      <w:r>
        <w:rPr>
          <w:spacing w:val="-12"/>
        </w:rPr>
        <w:t xml:space="preserve"> </w:t>
      </w:r>
      <w:r>
        <w:rPr>
          <w:spacing w:val="-2"/>
        </w:rPr>
        <w:t>PROJECTS</w:t>
      </w:r>
    </w:p>
    <w:p w14:paraId="2AFFDA1E" w14:textId="77777777" w:rsidR="00BB5477" w:rsidRDefault="00BB5477">
      <w:pPr>
        <w:pStyle w:val="ListParagraph"/>
        <w:numPr>
          <w:ilvl w:val="0"/>
          <w:numId w:val="3"/>
        </w:numPr>
        <w:tabs>
          <w:tab w:val="left" w:pos="247"/>
        </w:tabs>
        <w:kinsoku w:val="0"/>
        <w:overflowPunct w:val="0"/>
        <w:spacing w:before="124"/>
        <w:ind w:left="247" w:hanging="130"/>
        <w:rPr>
          <w:b/>
          <w:bCs/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Project</w:t>
      </w:r>
      <w:r>
        <w:rPr>
          <w:b/>
          <w:bCs/>
          <w:color w:val="111111"/>
          <w:spacing w:val="-6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1: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Flyaway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Airline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Booking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Portal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|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Tech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Stack: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Java,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Java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EE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Servlets,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JavaScript,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MySQL,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pacing w:val="-2"/>
          <w:sz w:val="18"/>
          <w:szCs w:val="18"/>
        </w:rPr>
        <w:t>GitHub</w:t>
      </w:r>
    </w:p>
    <w:p w14:paraId="345F6A85" w14:textId="77777777" w:rsidR="00BB5477" w:rsidRDefault="00BB5477">
      <w:pPr>
        <w:pStyle w:val="ListParagraph"/>
        <w:numPr>
          <w:ilvl w:val="1"/>
          <w:numId w:val="3"/>
        </w:numPr>
        <w:tabs>
          <w:tab w:val="left" w:pos="577"/>
        </w:tabs>
        <w:kinsoku w:val="0"/>
        <w:overflowPunct w:val="0"/>
        <w:spacing w:before="51"/>
        <w:ind w:left="577" w:hanging="135"/>
        <w:rPr>
          <w:color w:val="111111"/>
          <w:spacing w:val="-2"/>
          <w:sz w:val="18"/>
          <w:szCs w:val="18"/>
        </w:rPr>
      </w:pPr>
      <w:r>
        <w:rPr>
          <w:color w:val="111111"/>
          <w:sz w:val="18"/>
          <w:szCs w:val="18"/>
        </w:rPr>
        <w:t>Coordinated</w:t>
      </w:r>
      <w:r>
        <w:rPr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with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UX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team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to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develop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airline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booking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portal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that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generated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94%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user</w:t>
      </w:r>
      <w:r>
        <w:rPr>
          <w:color w:val="111111"/>
          <w:spacing w:val="-2"/>
          <w:sz w:val="18"/>
          <w:szCs w:val="18"/>
        </w:rPr>
        <w:t xml:space="preserve"> engagement</w:t>
      </w:r>
    </w:p>
    <w:p w14:paraId="4B863DF1" w14:textId="77777777" w:rsidR="00BB5477" w:rsidRDefault="00BB5477">
      <w:pPr>
        <w:pStyle w:val="ListParagraph"/>
        <w:numPr>
          <w:ilvl w:val="1"/>
          <w:numId w:val="3"/>
        </w:numPr>
        <w:tabs>
          <w:tab w:val="left" w:pos="577"/>
        </w:tabs>
        <w:kinsoku w:val="0"/>
        <w:overflowPunct w:val="0"/>
        <w:ind w:left="577" w:hanging="135"/>
        <w:rPr>
          <w:color w:val="111111"/>
          <w:spacing w:val="-5"/>
          <w:sz w:val="18"/>
          <w:szCs w:val="18"/>
        </w:rPr>
      </w:pPr>
      <w:r>
        <w:rPr>
          <w:color w:val="111111"/>
          <w:sz w:val="18"/>
          <w:szCs w:val="18"/>
        </w:rPr>
        <w:t>Analyzed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users'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journey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and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modified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existing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portal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to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improve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sig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up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rate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by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pacing w:val="-5"/>
          <w:sz w:val="18"/>
          <w:szCs w:val="18"/>
        </w:rPr>
        <w:t>13%</w:t>
      </w:r>
    </w:p>
    <w:p w14:paraId="78032748" w14:textId="77777777" w:rsidR="00BB5477" w:rsidRDefault="00BB5477">
      <w:pPr>
        <w:pStyle w:val="BodyText"/>
        <w:kinsoku w:val="0"/>
        <w:overflowPunct w:val="0"/>
        <w:rPr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</w:p>
    <w:p w14:paraId="2C06E21B" w14:textId="77777777" w:rsidR="00BB5477" w:rsidRDefault="00BB5477">
      <w:pPr>
        <w:pStyle w:val="BodyText"/>
        <w:kinsoku w:val="0"/>
        <w:overflowPunct w:val="0"/>
        <w:rPr>
          <w:sz w:val="28"/>
          <w:szCs w:val="28"/>
        </w:rPr>
      </w:pPr>
    </w:p>
    <w:p w14:paraId="1F1CDD7C" w14:textId="77777777" w:rsidR="00BB5477" w:rsidRDefault="00BB5477">
      <w:pPr>
        <w:pStyle w:val="BodyText"/>
        <w:kinsoku w:val="0"/>
        <w:overflowPunct w:val="0"/>
        <w:rPr>
          <w:sz w:val="28"/>
          <w:szCs w:val="28"/>
        </w:rPr>
      </w:pPr>
    </w:p>
    <w:p w14:paraId="31698FF3" w14:textId="77777777" w:rsidR="00BB5477" w:rsidRDefault="00BB5477">
      <w:pPr>
        <w:pStyle w:val="BodyText"/>
        <w:kinsoku w:val="0"/>
        <w:overflowPunct w:val="0"/>
        <w:rPr>
          <w:sz w:val="28"/>
          <w:szCs w:val="28"/>
        </w:rPr>
      </w:pPr>
    </w:p>
    <w:p w14:paraId="39C43611" w14:textId="77777777" w:rsidR="00BB5477" w:rsidRDefault="00BB5477">
      <w:pPr>
        <w:pStyle w:val="BodyText"/>
        <w:kinsoku w:val="0"/>
        <w:overflowPunct w:val="0"/>
        <w:spacing w:before="11"/>
        <w:rPr>
          <w:sz w:val="29"/>
          <w:szCs w:val="29"/>
        </w:rPr>
      </w:pPr>
    </w:p>
    <w:p w14:paraId="375B0D62" w14:textId="77777777" w:rsidR="00BB5477" w:rsidRDefault="00BB5477">
      <w:pPr>
        <w:pStyle w:val="BodyText"/>
        <w:kinsoku w:val="0"/>
        <w:overflowPunct w:val="0"/>
        <w:spacing w:line="338" w:lineRule="auto"/>
        <w:ind w:left="531" w:right="183" w:firstLine="117"/>
        <w:rPr>
          <w:spacing w:val="-5"/>
          <w:sz w:val="21"/>
          <w:szCs w:val="21"/>
        </w:rPr>
      </w:pPr>
      <w:r>
        <w:rPr>
          <w:sz w:val="21"/>
          <w:szCs w:val="21"/>
        </w:rPr>
        <w:t>Apr</w:t>
      </w:r>
      <w:r>
        <w:rPr>
          <w:spacing w:val="-12"/>
          <w:sz w:val="21"/>
          <w:szCs w:val="21"/>
        </w:rPr>
        <w:t xml:space="preserve"> </w:t>
      </w:r>
      <w:r>
        <w:rPr>
          <w:sz w:val="21"/>
          <w:szCs w:val="21"/>
        </w:rPr>
        <w:t xml:space="preserve">'22 Delhi, </w:t>
      </w:r>
      <w:r>
        <w:rPr>
          <w:spacing w:val="-5"/>
          <w:sz w:val="21"/>
          <w:szCs w:val="21"/>
        </w:rPr>
        <w:t>IN</w:t>
      </w:r>
    </w:p>
    <w:p w14:paraId="3B1D2EF6" w14:textId="77777777" w:rsidR="00BB5477" w:rsidRDefault="00BB5477">
      <w:pPr>
        <w:pStyle w:val="BodyText"/>
        <w:kinsoku w:val="0"/>
        <w:overflowPunct w:val="0"/>
        <w:rPr>
          <w:sz w:val="28"/>
          <w:szCs w:val="28"/>
        </w:rPr>
      </w:pPr>
    </w:p>
    <w:p w14:paraId="699F5C58" w14:textId="77777777" w:rsidR="00BB5477" w:rsidRDefault="00BB5477">
      <w:pPr>
        <w:pStyle w:val="BodyText"/>
        <w:kinsoku w:val="0"/>
        <w:overflowPunct w:val="0"/>
        <w:rPr>
          <w:sz w:val="28"/>
          <w:szCs w:val="28"/>
        </w:rPr>
      </w:pPr>
    </w:p>
    <w:p w14:paraId="21A69907" w14:textId="77777777" w:rsidR="00BB5477" w:rsidRDefault="00BB5477">
      <w:pPr>
        <w:pStyle w:val="BodyText"/>
        <w:kinsoku w:val="0"/>
        <w:overflowPunct w:val="0"/>
        <w:spacing w:before="185" w:line="338" w:lineRule="auto"/>
        <w:ind w:left="117" w:right="181" w:firstLine="465"/>
        <w:rPr>
          <w:spacing w:val="-5"/>
          <w:sz w:val="21"/>
          <w:szCs w:val="21"/>
        </w:rPr>
      </w:pPr>
      <w:r>
        <w:rPr>
          <w:sz w:val="21"/>
          <w:szCs w:val="21"/>
        </w:rPr>
        <w:t>May</w:t>
      </w:r>
      <w:r>
        <w:rPr>
          <w:spacing w:val="-12"/>
          <w:sz w:val="21"/>
          <w:szCs w:val="21"/>
        </w:rPr>
        <w:t xml:space="preserve"> </w:t>
      </w:r>
      <w:r>
        <w:rPr>
          <w:sz w:val="21"/>
          <w:szCs w:val="21"/>
        </w:rPr>
        <w:t>'22 Bangalore,</w:t>
      </w:r>
      <w:r>
        <w:rPr>
          <w:spacing w:val="-7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IN</w:t>
      </w:r>
    </w:p>
    <w:p w14:paraId="0F495B17" w14:textId="77777777" w:rsidR="00BB5477" w:rsidRDefault="00BB5477">
      <w:pPr>
        <w:pStyle w:val="BodyText"/>
        <w:kinsoku w:val="0"/>
        <w:overflowPunct w:val="0"/>
        <w:rPr>
          <w:sz w:val="28"/>
          <w:szCs w:val="28"/>
        </w:rPr>
      </w:pPr>
    </w:p>
    <w:p w14:paraId="0C384804" w14:textId="77777777" w:rsidR="00BB5477" w:rsidRDefault="00BB5477">
      <w:pPr>
        <w:pStyle w:val="BodyText"/>
        <w:kinsoku w:val="0"/>
        <w:overflowPunct w:val="0"/>
        <w:spacing w:before="2"/>
        <w:rPr>
          <w:sz w:val="38"/>
          <w:szCs w:val="38"/>
        </w:rPr>
      </w:pPr>
    </w:p>
    <w:p w14:paraId="662F7FF1" w14:textId="77777777" w:rsidR="00BB5477" w:rsidRDefault="00BB5477">
      <w:pPr>
        <w:pStyle w:val="BodyText"/>
        <w:kinsoku w:val="0"/>
        <w:overflowPunct w:val="0"/>
        <w:spacing w:before="1"/>
        <w:ind w:left="728"/>
        <w:rPr>
          <w:spacing w:val="-5"/>
          <w:sz w:val="21"/>
          <w:szCs w:val="21"/>
        </w:rPr>
      </w:pPr>
      <w:r>
        <w:rPr>
          <w:sz w:val="21"/>
          <w:szCs w:val="21"/>
        </w:rPr>
        <w:t xml:space="preserve">Jul </w:t>
      </w:r>
      <w:r>
        <w:rPr>
          <w:spacing w:val="-5"/>
          <w:sz w:val="21"/>
          <w:szCs w:val="21"/>
        </w:rPr>
        <w:t>'22</w:t>
      </w:r>
    </w:p>
    <w:p w14:paraId="474C2D1F" w14:textId="77777777" w:rsidR="00BB5477" w:rsidRDefault="00BB5477">
      <w:pPr>
        <w:pStyle w:val="BodyText"/>
        <w:kinsoku w:val="0"/>
        <w:overflowPunct w:val="0"/>
        <w:spacing w:before="1"/>
        <w:ind w:left="728"/>
        <w:rPr>
          <w:spacing w:val="-5"/>
          <w:sz w:val="21"/>
          <w:szCs w:val="21"/>
        </w:rPr>
        <w:sectPr w:rsidR="00000000">
          <w:type w:val="continuous"/>
          <w:pgSz w:w="11920" w:h="16860"/>
          <w:pgMar w:top="460" w:right="280" w:bottom="280" w:left="280" w:header="720" w:footer="720" w:gutter="0"/>
          <w:cols w:num="2" w:space="720" w:equalWidth="0">
            <w:col w:w="9585" w:space="322"/>
            <w:col w:w="1453"/>
          </w:cols>
          <w:noEndnote/>
        </w:sectPr>
      </w:pPr>
    </w:p>
    <w:p w14:paraId="506BDFAB" w14:textId="77777777" w:rsidR="00BB5477" w:rsidRDefault="00BB5477">
      <w:pPr>
        <w:pStyle w:val="ListParagraph"/>
        <w:numPr>
          <w:ilvl w:val="0"/>
          <w:numId w:val="3"/>
        </w:numPr>
        <w:tabs>
          <w:tab w:val="left" w:pos="247"/>
        </w:tabs>
        <w:kinsoku w:val="0"/>
        <w:overflowPunct w:val="0"/>
        <w:spacing w:before="46" w:line="295" w:lineRule="auto"/>
        <w:ind w:right="592" w:firstLine="0"/>
        <w:rPr>
          <w:b/>
          <w:bCs/>
          <w:color w:val="111111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Project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2: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Medicare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Web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Application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for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Ordering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Medicines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of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Different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Categories|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Tech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Stack: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Java,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Spring-boot,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JSP,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JavaScript,</w:t>
      </w:r>
      <w:r>
        <w:rPr>
          <w:b/>
          <w:bCs/>
          <w:color w:val="111111"/>
          <w:spacing w:val="-7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Bootstrap, MySQL, GitHub</w:t>
      </w:r>
    </w:p>
    <w:p w14:paraId="5570820E" w14:textId="77777777" w:rsidR="00BB5477" w:rsidRDefault="00BB5477">
      <w:pPr>
        <w:pStyle w:val="ListParagraph"/>
        <w:numPr>
          <w:ilvl w:val="0"/>
          <w:numId w:val="2"/>
        </w:numPr>
        <w:tabs>
          <w:tab w:val="left" w:pos="697"/>
        </w:tabs>
        <w:kinsoku w:val="0"/>
        <w:overflowPunct w:val="0"/>
        <w:spacing w:before="4"/>
        <w:ind w:left="697" w:hanging="220"/>
        <w:rPr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Engineered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Medicare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web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app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(HTML,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JSP,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Spring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Boot,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GitHub)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enabling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user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sign-in,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efficient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product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search,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and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secure</w:t>
      </w:r>
      <w:r>
        <w:rPr>
          <w:color w:val="111111"/>
          <w:spacing w:val="-2"/>
          <w:sz w:val="18"/>
          <w:szCs w:val="18"/>
        </w:rPr>
        <w:t xml:space="preserve"> payments</w:t>
      </w:r>
    </w:p>
    <w:p w14:paraId="583A323E" w14:textId="77777777" w:rsidR="00BB5477" w:rsidRDefault="00BB5477">
      <w:pPr>
        <w:pStyle w:val="ListParagraph"/>
        <w:numPr>
          <w:ilvl w:val="0"/>
          <w:numId w:val="2"/>
        </w:numPr>
        <w:tabs>
          <w:tab w:val="left" w:pos="697"/>
        </w:tabs>
        <w:kinsoku w:val="0"/>
        <w:overflowPunct w:val="0"/>
        <w:spacing w:before="51"/>
        <w:ind w:left="697" w:hanging="220"/>
        <w:rPr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Empowered</w:t>
      </w:r>
      <w:r>
        <w:rPr>
          <w:b/>
          <w:bCs/>
          <w:color w:val="111111"/>
          <w:spacing w:val="-6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administrators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with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product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management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capabilities,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including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addition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and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pacing w:val="-2"/>
          <w:sz w:val="18"/>
          <w:szCs w:val="18"/>
        </w:rPr>
        <w:t>deletion</w:t>
      </w:r>
    </w:p>
    <w:p w14:paraId="4BA66896" w14:textId="77777777" w:rsidR="00BB5477" w:rsidRDefault="00BB5477">
      <w:pPr>
        <w:pStyle w:val="ListParagraph"/>
        <w:numPr>
          <w:ilvl w:val="0"/>
          <w:numId w:val="1"/>
        </w:numPr>
        <w:tabs>
          <w:tab w:val="left" w:pos="171"/>
        </w:tabs>
        <w:kinsoku w:val="0"/>
        <w:overflowPunct w:val="0"/>
        <w:ind w:left="171" w:right="2479" w:hanging="171"/>
        <w:jc w:val="right"/>
        <w:rPr>
          <w:b/>
          <w:bCs/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Project</w:t>
      </w:r>
      <w:r>
        <w:rPr>
          <w:b/>
          <w:bCs/>
          <w:color w:val="111111"/>
          <w:spacing w:val="-6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3: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Kitchen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Story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(an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E-commerce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portal)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|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Tech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Stack: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HTML,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CSS,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JavaScript,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Bootstrap,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AngularJS,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pacing w:val="-2"/>
          <w:sz w:val="18"/>
          <w:szCs w:val="18"/>
        </w:rPr>
        <w:t>GITHUB</w:t>
      </w:r>
    </w:p>
    <w:p w14:paraId="4A072A31" w14:textId="77777777" w:rsidR="00BB5477" w:rsidRDefault="00BB5477">
      <w:pPr>
        <w:pStyle w:val="ListParagraph"/>
        <w:numPr>
          <w:ilvl w:val="1"/>
          <w:numId w:val="1"/>
        </w:numPr>
        <w:tabs>
          <w:tab w:val="left" w:pos="179"/>
        </w:tabs>
        <w:kinsoku w:val="0"/>
        <w:overflowPunct w:val="0"/>
        <w:spacing w:before="51"/>
        <w:ind w:left="179" w:right="2525" w:hanging="179"/>
        <w:jc w:val="right"/>
        <w:rPr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Engineered</w:t>
      </w:r>
      <w:r>
        <w:rPr>
          <w:b/>
          <w:bCs/>
          <w:color w:val="111111"/>
          <w:spacing w:val="-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admin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login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page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with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the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capability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for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administrators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to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securely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change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passwords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after</w:t>
      </w:r>
      <w:r>
        <w:rPr>
          <w:color w:val="111111"/>
          <w:spacing w:val="-2"/>
          <w:sz w:val="18"/>
          <w:szCs w:val="18"/>
        </w:rPr>
        <w:t xml:space="preserve"> login</w:t>
      </w:r>
    </w:p>
    <w:p w14:paraId="0FEA82A1" w14:textId="77777777" w:rsidR="00BB5477" w:rsidRDefault="00BB5477">
      <w:pPr>
        <w:pStyle w:val="ListParagraph"/>
        <w:numPr>
          <w:ilvl w:val="1"/>
          <w:numId w:val="1"/>
        </w:numPr>
        <w:tabs>
          <w:tab w:val="left" w:pos="657"/>
        </w:tabs>
        <w:kinsoku w:val="0"/>
        <w:overflowPunct w:val="0"/>
        <w:spacing w:line="295" w:lineRule="auto"/>
        <w:ind w:right="149"/>
        <w:rPr>
          <w:b/>
          <w:bCs/>
          <w:color w:val="111111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Implemented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an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intuitive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food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item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management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system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that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allows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administrators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to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add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or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remove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food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items</w:t>
      </w:r>
      <w:r>
        <w:rPr>
          <w:b/>
          <w:bCs/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efficiently,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resulting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in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 xml:space="preserve">50% </w:t>
      </w:r>
      <w:r>
        <w:rPr>
          <w:color w:val="111111"/>
          <w:sz w:val="18"/>
          <w:szCs w:val="18"/>
        </w:rPr>
        <w:t>reduction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in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time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spent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on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item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management</w:t>
      </w:r>
      <w:r>
        <w:rPr>
          <w:b/>
          <w:bCs/>
          <w:color w:val="111111"/>
          <w:sz w:val="18"/>
          <w:szCs w:val="18"/>
        </w:rPr>
        <w:t>,</w:t>
      </w:r>
      <w:r>
        <w:rPr>
          <w:b/>
          <w:bCs/>
          <w:color w:val="111111"/>
          <w:spacing w:val="3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Enhanced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user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experience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by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integrating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a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search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form</w:t>
      </w:r>
      <w:r>
        <w:rPr>
          <w:b/>
          <w:bCs/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on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the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homepage,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enabling</w:t>
      </w:r>
      <w:r>
        <w:rPr>
          <w:color w:val="111111"/>
          <w:spacing w:val="-4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customers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 xml:space="preserve">to effortlessly </w:t>
      </w:r>
      <w:r>
        <w:rPr>
          <w:b/>
          <w:bCs/>
          <w:color w:val="111111"/>
          <w:sz w:val="18"/>
          <w:szCs w:val="18"/>
        </w:rPr>
        <w:t>browse and purchase food items</w:t>
      </w:r>
      <w:r>
        <w:rPr>
          <w:color w:val="111111"/>
          <w:sz w:val="18"/>
          <w:szCs w:val="18"/>
        </w:rPr>
        <w:t xml:space="preserve">, leading to a </w:t>
      </w:r>
      <w:r>
        <w:rPr>
          <w:b/>
          <w:bCs/>
          <w:color w:val="111111"/>
          <w:sz w:val="18"/>
          <w:szCs w:val="18"/>
        </w:rPr>
        <w:t>20% increase in user engagement</w:t>
      </w:r>
    </w:p>
    <w:p w14:paraId="32A21263" w14:textId="77777777" w:rsidR="00BB5477" w:rsidRDefault="00BB5477">
      <w:pPr>
        <w:pStyle w:val="Heading1"/>
        <w:kinsoku w:val="0"/>
        <w:overflowPunct w:val="0"/>
        <w:spacing w:before="108"/>
        <w:rPr>
          <w:spacing w:val="-2"/>
        </w:rPr>
      </w:pPr>
      <w:r>
        <w:t>PROFESSIONAL</w:t>
      </w:r>
      <w:r>
        <w:rPr>
          <w:spacing w:val="-6"/>
        </w:rPr>
        <w:t xml:space="preserve"> </w:t>
      </w:r>
      <w:r>
        <w:rPr>
          <w:spacing w:val="-2"/>
        </w:rPr>
        <w:t>EXPERIENCE</w:t>
      </w:r>
    </w:p>
    <w:p w14:paraId="0EA826C7" w14:textId="77777777" w:rsidR="00BB5477" w:rsidRDefault="00BB5477">
      <w:pPr>
        <w:pStyle w:val="Heading1"/>
        <w:kinsoku w:val="0"/>
        <w:overflowPunct w:val="0"/>
        <w:spacing w:before="108"/>
        <w:rPr>
          <w:spacing w:val="-2"/>
        </w:rPr>
        <w:sectPr w:rsidR="00000000">
          <w:type w:val="continuous"/>
          <w:pgSz w:w="11920" w:h="16860"/>
          <w:pgMar w:top="460" w:right="280" w:bottom="280" w:left="280" w:header="720" w:footer="720" w:gutter="0"/>
          <w:cols w:space="720" w:equalWidth="0">
            <w:col w:w="11360"/>
          </w:cols>
          <w:noEndnote/>
        </w:sectPr>
      </w:pPr>
    </w:p>
    <w:p w14:paraId="63E4465B" w14:textId="77777777" w:rsidR="00BB5477" w:rsidRDefault="00BB5477">
      <w:pPr>
        <w:pStyle w:val="Heading2"/>
        <w:kinsoku w:val="0"/>
        <w:overflowPunct w:val="0"/>
        <w:spacing w:before="141"/>
        <w:rPr>
          <w:spacing w:val="-2"/>
        </w:rPr>
      </w:pPr>
      <w:r>
        <w:t>Graduate</w:t>
      </w:r>
      <w:r>
        <w:rPr>
          <w:spacing w:val="-5"/>
        </w:rPr>
        <w:t xml:space="preserve"> </w:t>
      </w:r>
      <w:r>
        <w:t>Trainee</w:t>
      </w:r>
      <w:r>
        <w:rPr>
          <w:spacing w:val="-4"/>
        </w:rPr>
        <w:t xml:space="preserve"> </w:t>
      </w:r>
      <w:r>
        <w:t>Engineer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HCL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[Bangalore]</w:t>
      </w:r>
      <w:r>
        <w:rPr>
          <w:spacing w:val="-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rPr>
          <w:spacing w:val="-2"/>
        </w:rPr>
        <w:t>[Nov,2022]</w:t>
      </w:r>
    </w:p>
    <w:p w14:paraId="476BF563" w14:textId="77777777" w:rsidR="00BB5477" w:rsidRDefault="00BB5477">
      <w:pPr>
        <w:pStyle w:val="BodyText"/>
        <w:kinsoku w:val="0"/>
        <w:overflowPunct w:val="0"/>
        <w:spacing w:before="104" w:line="252" w:lineRule="auto"/>
        <w:ind w:left="132"/>
        <w:rPr>
          <w:b/>
          <w:bCs/>
          <w:color w:val="111111"/>
          <w:spacing w:val="-2"/>
          <w:sz w:val="21"/>
          <w:szCs w:val="21"/>
        </w:rPr>
      </w:pPr>
      <w:r>
        <w:rPr>
          <w:b/>
          <w:bCs/>
          <w:color w:val="111111"/>
          <w:sz w:val="21"/>
          <w:szCs w:val="21"/>
        </w:rPr>
        <w:t>Completed</w:t>
      </w:r>
      <w:r>
        <w:rPr>
          <w:b/>
          <w:bCs/>
          <w:color w:val="111111"/>
          <w:spacing w:val="-9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Full</w:t>
      </w:r>
      <w:r>
        <w:rPr>
          <w:b/>
          <w:bCs/>
          <w:color w:val="111111"/>
          <w:spacing w:val="-9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Stack</w:t>
      </w:r>
      <w:r>
        <w:rPr>
          <w:b/>
          <w:bCs/>
          <w:color w:val="111111"/>
          <w:spacing w:val="-9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Java</w:t>
      </w:r>
      <w:r>
        <w:rPr>
          <w:b/>
          <w:bCs/>
          <w:color w:val="111111"/>
          <w:spacing w:val="-9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Developer</w:t>
      </w:r>
      <w:r>
        <w:rPr>
          <w:b/>
          <w:bCs/>
          <w:color w:val="111111"/>
          <w:spacing w:val="-9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>Certification</w:t>
      </w:r>
      <w:r>
        <w:rPr>
          <w:b/>
          <w:bCs/>
          <w:color w:val="111111"/>
          <w:spacing w:val="-9"/>
          <w:sz w:val="21"/>
          <w:szCs w:val="21"/>
        </w:rPr>
        <w:t xml:space="preserve"> </w:t>
      </w:r>
      <w:r>
        <w:rPr>
          <w:b/>
          <w:bCs/>
          <w:color w:val="111111"/>
          <w:sz w:val="21"/>
          <w:szCs w:val="21"/>
        </w:rPr>
        <w:t xml:space="preserve">course.[Simplilearn] </w:t>
      </w:r>
      <w:r>
        <w:rPr>
          <w:b/>
          <w:bCs/>
          <w:color w:val="111111"/>
          <w:spacing w:val="-2"/>
          <w:sz w:val="21"/>
          <w:szCs w:val="21"/>
        </w:rPr>
        <w:t>[Nov'23]</w:t>
      </w:r>
    </w:p>
    <w:p w14:paraId="13B1B920" w14:textId="77777777" w:rsidR="00BB5477" w:rsidRDefault="00BB5477">
      <w:pPr>
        <w:pStyle w:val="BodyText"/>
        <w:kinsoku w:val="0"/>
        <w:overflowPunct w:val="0"/>
        <w:spacing w:before="121"/>
        <w:ind w:left="132"/>
        <w:rPr>
          <w:color w:val="000000"/>
          <w:spacing w:val="-2"/>
          <w:position w:val="2"/>
          <w:sz w:val="21"/>
          <w:szCs w:val="21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position w:val="2"/>
          <w:sz w:val="21"/>
          <w:szCs w:val="21"/>
        </w:rPr>
        <w:t>Nov</w:t>
      </w:r>
      <w:r>
        <w:rPr>
          <w:spacing w:val="-1"/>
          <w:position w:val="2"/>
          <w:sz w:val="21"/>
          <w:szCs w:val="21"/>
        </w:rPr>
        <w:t xml:space="preserve"> </w:t>
      </w:r>
      <w:r>
        <w:rPr>
          <w:position w:val="2"/>
          <w:sz w:val="21"/>
          <w:szCs w:val="21"/>
        </w:rPr>
        <w:t>'22</w:t>
      </w:r>
      <w:r>
        <w:rPr>
          <w:spacing w:val="42"/>
          <w:position w:val="2"/>
          <w:sz w:val="21"/>
          <w:szCs w:val="21"/>
        </w:rPr>
        <w:t xml:space="preserve"> </w:t>
      </w:r>
      <w:r>
        <w:rPr>
          <w:color w:val="111111"/>
          <w:sz w:val="21"/>
          <w:szCs w:val="21"/>
        </w:rPr>
        <w:t>-</w:t>
      </w:r>
      <w:r>
        <w:rPr>
          <w:color w:val="111111"/>
          <w:spacing w:val="42"/>
          <w:sz w:val="21"/>
          <w:szCs w:val="21"/>
        </w:rPr>
        <w:t xml:space="preserve"> </w:t>
      </w:r>
      <w:r>
        <w:rPr>
          <w:color w:val="000000"/>
          <w:spacing w:val="-2"/>
          <w:position w:val="2"/>
          <w:sz w:val="21"/>
          <w:szCs w:val="21"/>
        </w:rPr>
        <w:t>Present</w:t>
      </w:r>
    </w:p>
    <w:p w14:paraId="2417B228" w14:textId="77777777" w:rsidR="00BB5477" w:rsidRDefault="00BB5477">
      <w:pPr>
        <w:pStyle w:val="BodyText"/>
        <w:kinsoku w:val="0"/>
        <w:overflowPunct w:val="0"/>
        <w:spacing w:before="89"/>
        <w:ind w:left="943"/>
        <w:rPr>
          <w:spacing w:val="-5"/>
          <w:sz w:val="21"/>
          <w:szCs w:val="21"/>
        </w:rPr>
      </w:pPr>
      <w:r>
        <w:rPr>
          <w:sz w:val="21"/>
          <w:szCs w:val="21"/>
        </w:rPr>
        <w:t xml:space="preserve">Delhi, </w:t>
      </w:r>
      <w:r>
        <w:rPr>
          <w:spacing w:val="-5"/>
          <w:sz w:val="21"/>
          <w:szCs w:val="21"/>
        </w:rPr>
        <w:t>IN</w:t>
      </w:r>
    </w:p>
    <w:p w14:paraId="3C1A5E7B" w14:textId="77777777" w:rsidR="00BB5477" w:rsidRDefault="00BB5477">
      <w:pPr>
        <w:pStyle w:val="BodyText"/>
        <w:kinsoku w:val="0"/>
        <w:overflowPunct w:val="0"/>
        <w:spacing w:before="89"/>
        <w:ind w:left="943"/>
        <w:rPr>
          <w:spacing w:val="-5"/>
          <w:sz w:val="21"/>
          <w:szCs w:val="21"/>
        </w:rPr>
        <w:sectPr w:rsidR="00000000">
          <w:type w:val="continuous"/>
          <w:pgSz w:w="11920" w:h="16860"/>
          <w:pgMar w:top="460" w:right="280" w:bottom="280" w:left="280" w:header="720" w:footer="720" w:gutter="0"/>
          <w:cols w:num="2" w:space="720" w:equalWidth="0">
            <w:col w:w="6282" w:space="3213"/>
            <w:col w:w="1865"/>
          </w:cols>
          <w:noEndnote/>
        </w:sectPr>
      </w:pPr>
    </w:p>
    <w:p w14:paraId="5AA76621" w14:textId="77777777" w:rsidR="00BB5477" w:rsidRDefault="00BB5477">
      <w:pPr>
        <w:pStyle w:val="Heading1"/>
        <w:kinsoku w:val="0"/>
        <w:overflowPunct w:val="0"/>
        <w:spacing w:before="94"/>
        <w:rPr>
          <w:spacing w:val="-2"/>
        </w:rPr>
      </w:pPr>
      <w:r>
        <w:lastRenderedPageBreak/>
        <w:t xml:space="preserve">ADDITIONAL </w:t>
      </w:r>
      <w:r>
        <w:rPr>
          <w:spacing w:val="-2"/>
        </w:rPr>
        <w:t>INFORMATION</w:t>
      </w:r>
    </w:p>
    <w:p w14:paraId="6305EAD6" w14:textId="77777777" w:rsidR="00BB5477" w:rsidRDefault="00BB5477">
      <w:pPr>
        <w:pStyle w:val="ListParagraph"/>
        <w:numPr>
          <w:ilvl w:val="0"/>
          <w:numId w:val="1"/>
        </w:numPr>
        <w:tabs>
          <w:tab w:val="left" w:pos="387"/>
        </w:tabs>
        <w:kinsoku w:val="0"/>
        <w:overflowPunct w:val="0"/>
        <w:spacing w:before="124"/>
        <w:ind w:left="387" w:hanging="180"/>
        <w:rPr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Hobbies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&amp;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b/>
          <w:bCs/>
          <w:color w:val="111111"/>
          <w:sz w:val="18"/>
          <w:szCs w:val="18"/>
        </w:rPr>
        <w:t>Interests:</w:t>
      </w:r>
      <w:r>
        <w:rPr>
          <w:b/>
          <w:bCs/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Photo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Editing,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Reading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Novels,</w:t>
      </w:r>
      <w:r>
        <w:rPr>
          <w:color w:val="111111"/>
          <w:spacing w:val="35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Music,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Cricket,</w:t>
      </w:r>
      <w:r>
        <w:rPr>
          <w:color w:val="111111"/>
          <w:spacing w:val="-3"/>
          <w:sz w:val="18"/>
          <w:szCs w:val="18"/>
        </w:rPr>
        <w:t xml:space="preserve"> </w:t>
      </w:r>
      <w:r>
        <w:rPr>
          <w:color w:val="111111"/>
          <w:spacing w:val="-2"/>
          <w:sz w:val="18"/>
          <w:szCs w:val="18"/>
        </w:rPr>
        <w:t>Badminton</w:t>
      </w:r>
    </w:p>
    <w:p w14:paraId="750EEE54" w14:textId="77777777" w:rsidR="00BB5477" w:rsidRDefault="00BB5477">
      <w:pPr>
        <w:pStyle w:val="ListParagraph"/>
        <w:numPr>
          <w:ilvl w:val="0"/>
          <w:numId w:val="1"/>
        </w:numPr>
        <w:tabs>
          <w:tab w:val="left" w:pos="387"/>
        </w:tabs>
        <w:kinsoku w:val="0"/>
        <w:overflowPunct w:val="0"/>
        <w:spacing w:before="51"/>
        <w:ind w:left="387" w:hanging="180"/>
        <w:rPr>
          <w:color w:val="111111"/>
          <w:spacing w:val="-2"/>
          <w:sz w:val="18"/>
          <w:szCs w:val="18"/>
        </w:rPr>
      </w:pPr>
      <w:r>
        <w:rPr>
          <w:b/>
          <w:bCs/>
          <w:color w:val="111111"/>
          <w:sz w:val="18"/>
          <w:szCs w:val="18"/>
        </w:rPr>
        <w:t>Languages</w:t>
      </w:r>
      <w:r>
        <w:rPr>
          <w:color w:val="111111"/>
          <w:sz w:val="18"/>
          <w:szCs w:val="18"/>
        </w:rPr>
        <w:t>: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English,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Hindi,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Kannada,</w:t>
      </w:r>
      <w:r>
        <w:rPr>
          <w:color w:val="111111"/>
          <w:spacing w:val="-2"/>
          <w:sz w:val="18"/>
          <w:szCs w:val="18"/>
        </w:rPr>
        <w:t xml:space="preserve"> </w:t>
      </w:r>
      <w:r>
        <w:rPr>
          <w:color w:val="111111"/>
          <w:sz w:val="18"/>
          <w:szCs w:val="18"/>
        </w:rPr>
        <w:t>Urdu,</w:t>
      </w:r>
      <w:r>
        <w:rPr>
          <w:color w:val="111111"/>
          <w:spacing w:val="-1"/>
          <w:sz w:val="18"/>
          <w:szCs w:val="18"/>
        </w:rPr>
        <w:t xml:space="preserve"> </w:t>
      </w:r>
      <w:r>
        <w:rPr>
          <w:color w:val="111111"/>
          <w:spacing w:val="-2"/>
          <w:sz w:val="18"/>
          <w:szCs w:val="18"/>
        </w:rPr>
        <w:t>Arabic</w:t>
      </w:r>
    </w:p>
    <w:sectPr w:rsidR="00000000">
      <w:pgSz w:w="11920" w:h="16860"/>
      <w:pgMar w:top="520" w:right="280" w:bottom="280" w:left="280" w:header="720" w:footer="720" w:gutter="0"/>
      <w:cols w:space="720" w:equalWidth="0">
        <w:col w:w="1136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FFFFFFFF"/>
    <w:lvl w:ilvl="0">
      <w:numFmt w:val="bullet"/>
      <w:lvlText w:val="•"/>
      <w:lvlJc w:val="left"/>
      <w:pPr>
        <w:ind w:left="2898" w:hanging="131"/>
      </w:pPr>
      <w:rPr>
        <w:rFonts w:ascii="Calibri" w:hAnsi="Calibri" w:cs="Calibri"/>
        <w:b/>
        <w:bCs/>
        <w:i w:val="0"/>
        <w:iCs w:val="0"/>
        <w:color w:val="111111"/>
        <w:spacing w:val="0"/>
        <w:w w:val="100"/>
        <w:sz w:val="18"/>
        <w:szCs w:val="18"/>
      </w:rPr>
    </w:lvl>
    <w:lvl w:ilvl="1">
      <w:numFmt w:val="bullet"/>
      <w:lvlText w:val="•"/>
      <w:lvlJc w:val="left"/>
      <w:pPr>
        <w:ind w:left="3745" w:hanging="131"/>
      </w:pPr>
    </w:lvl>
    <w:lvl w:ilvl="2">
      <w:numFmt w:val="bullet"/>
      <w:lvlText w:val="•"/>
      <w:lvlJc w:val="left"/>
      <w:pPr>
        <w:ind w:left="4591" w:hanging="131"/>
      </w:pPr>
    </w:lvl>
    <w:lvl w:ilvl="3">
      <w:numFmt w:val="bullet"/>
      <w:lvlText w:val="•"/>
      <w:lvlJc w:val="left"/>
      <w:pPr>
        <w:ind w:left="5437" w:hanging="131"/>
      </w:pPr>
    </w:lvl>
    <w:lvl w:ilvl="4">
      <w:numFmt w:val="bullet"/>
      <w:lvlText w:val="•"/>
      <w:lvlJc w:val="left"/>
      <w:pPr>
        <w:ind w:left="6283" w:hanging="131"/>
      </w:pPr>
    </w:lvl>
    <w:lvl w:ilvl="5">
      <w:numFmt w:val="bullet"/>
      <w:lvlText w:val="•"/>
      <w:lvlJc w:val="left"/>
      <w:pPr>
        <w:ind w:left="7129" w:hanging="131"/>
      </w:pPr>
    </w:lvl>
    <w:lvl w:ilvl="6">
      <w:numFmt w:val="bullet"/>
      <w:lvlText w:val="•"/>
      <w:lvlJc w:val="left"/>
      <w:pPr>
        <w:ind w:left="7975" w:hanging="131"/>
      </w:pPr>
    </w:lvl>
    <w:lvl w:ilvl="7">
      <w:numFmt w:val="bullet"/>
      <w:lvlText w:val="•"/>
      <w:lvlJc w:val="left"/>
      <w:pPr>
        <w:ind w:left="8820" w:hanging="131"/>
      </w:pPr>
    </w:lvl>
    <w:lvl w:ilvl="8">
      <w:numFmt w:val="bullet"/>
      <w:lvlText w:val="•"/>
      <w:lvlJc w:val="left"/>
      <w:pPr>
        <w:ind w:left="9666" w:hanging="131"/>
      </w:pPr>
    </w:lvl>
  </w:abstractNum>
  <w:abstractNum w:abstractNumId="1" w15:restartNumberingAfterBreak="0">
    <w:nsid w:val="00000403"/>
    <w:multiLevelType w:val="multilevel"/>
    <w:tmpl w:val="FFFFFFFF"/>
    <w:lvl w:ilvl="0">
      <w:numFmt w:val="bullet"/>
      <w:lvlText w:val="•"/>
      <w:lvlJc w:val="left"/>
      <w:pPr>
        <w:ind w:left="387" w:hanging="181"/>
      </w:pPr>
      <w:rPr>
        <w:rFonts w:ascii="Calibri" w:hAnsi="Calibri" w:cs="Calibri"/>
        <w:b w:val="0"/>
        <w:bCs w:val="0"/>
        <w:i w:val="0"/>
        <w:iCs w:val="0"/>
        <w:color w:val="111111"/>
        <w:spacing w:val="0"/>
        <w:w w:val="100"/>
        <w:sz w:val="18"/>
        <w:szCs w:val="18"/>
      </w:rPr>
    </w:lvl>
    <w:lvl w:ilvl="1">
      <w:numFmt w:val="bullet"/>
      <w:lvlText w:val="•"/>
      <w:lvlJc w:val="left"/>
      <w:pPr>
        <w:ind w:left="1300" w:hanging="181"/>
      </w:pPr>
    </w:lvl>
    <w:lvl w:ilvl="2">
      <w:numFmt w:val="bullet"/>
      <w:lvlText w:val="•"/>
      <w:lvlJc w:val="left"/>
      <w:pPr>
        <w:ind w:left="2220" w:hanging="181"/>
      </w:pPr>
    </w:lvl>
    <w:lvl w:ilvl="3">
      <w:numFmt w:val="bullet"/>
      <w:lvlText w:val="•"/>
      <w:lvlJc w:val="left"/>
      <w:pPr>
        <w:ind w:left="3141" w:hanging="181"/>
      </w:pPr>
    </w:lvl>
    <w:lvl w:ilvl="4">
      <w:numFmt w:val="bullet"/>
      <w:lvlText w:val="•"/>
      <w:lvlJc w:val="left"/>
      <w:pPr>
        <w:ind w:left="4061" w:hanging="181"/>
      </w:pPr>
    </w:lvl>
    <w:lvl w:ilvl="5">
      <w:numFmt w:val="bullet"/>
      <w:lvlText w:val="•"/>
      <w:lvlJc w:val="left"/>
      <w:pPr>
        <w:ind w:left="4982" w:hanging="181"/>
      </w:pPr>
    </w:lvl>
    <w:lvl w:ilvl="6">
      <w:numFmt w:val="bullet"/>
      <w:lvlText w:val="•"/>
      <w:lvlJc w:val="left"/>
      <w:pPr>
        <w:ind w:left="5902" w:hanging="181"/>
      </w:pPr>
    </w:lvl>
    <w:lvl w:ilvl="7">
      <w:numFmt w:val="bullet"/>
      <w:lvlText w:val="•"/>
      <w:lvlJc w:val="left"/>
      <w:pPr>
        <w:ind w:left="6823" w:hanging="181"/>
      </w:pPr>
    </w:lvl>
    <w:lvl w:ilvl="8">
      <w:numFmt w:val="bullet"/>
      <w:lvlText w:val="•"/>
      <w:lvlJc w:val="left"/>
      <w:pPr>
        <w:ind w:left="7743" w:hanging="181"/>
      </w:pPr>
    </w:lvl>
  </w:abstractNum>
  <w:abstractNum w:abstractNumId="2" w15:restartNumberingAfterBreak="0">
    <w:nsid w:val="00000404"/>
    <w:multiLevelType w:val="multilevel"/>
    <w:tmpl w:val="FFFFFFFF"/>
    <w:lvl w:ilvl="0">
      <w:numFmt w:val="bullet"/>
      <w:lvlText w:val="•"/>
      <w:lvlJc w:val="left"/>
      <w:pPr>
        <w:ind w:left="117" w:hanging="131"/>
      </w:pPr>
      <w:rPr>
        <w:rFonts w:ascii="Calibri" w:hAnsi="Calibri" w:cs="Calibri"/>
        <w:b w:val="0"/>
        <w:bCs w:val="0"/>
        <w:i w:val="0"/>
        <w:iCs w:val="0"/>
        <w:color w:val="111111"/>
        <w:spacing w:val="0"/>
        <w:w w:val="100"/>
        <w:sz w:val="18"/>
        <w:szCs w:val="18"/>
      </w:rPr>
    </w:lvl>
    <w:lvl w:ilvl="1">
      <w:numFmt w:val="bullet"/>
      <w:lvlText w:val="o"/>
      <w:lvlJc w:val="left"/>
      <w:pPr>
        <w:ind w:left="578" w:hanging="136"/>
      </w:pPr>
      <w:rPr>
        <w:rFonts w:ascii="Calibri" w:hAnsi="Calibri" w:cs="Calibri"/>
        <w:b w:val="0"/>
        <w:bCs w:val="0"/>
        <w:i w:val="0"/>
        <w:iCs w:val="0"/>
        <w:color w:val="111111"/>
        <w:spacing w:val="0"/>
        <w:w w:val="100"/>
        <w:sz w:val="18"/>
        <w:szCs w:val="18"/>
      </w:rPr>
    </w:lvl>
    <w:lvl w:ilvl="2">
      <w:numFmt w:val="bullet"/>
      <w:lvlText w:val="•"/>
      <w:lvlJc w:val="left"/>
      <w:pPr>
        <w:ind w:left="1580" w:hanging="136"/>
      </w:pPr>
    </w:lvl>
    <w:lvl w:ilvl="3">
      <w:numFmt w:val="bullet"/>
      <w:lvlText w:val="•"/>
      <w:lvlJc w:val="left"/>
      <w:pPr>
        <w:ind w:left="2581" w:hanging="136"/>
      </w:pPr>
    </w:lvl>
    <w:lvl w:ilvl="4">
      <w:numFmt w:val="bullet"/>
      <w:lvlText w:val="•"/>
      <w:lvlJc w:val="left"/>
      <w:pPr>
        <w:ind w:left="3581" w:hanging="136"/>
      </w:pPr>
    </w:lvl>
    <w:lvl w:ilvl="5">
      <w:numFmt w:val="bullet"/>
      <w:lvlText w:val="•"/>
      <w:lvlJc w:val="left"/>
      <w:pPr>
        <w:ind w:left="4582" w:hanging="136"/>
      </w:pPr>
    </w:lvl>
    <w:lvl w:ilvl="6">
      <w:numFmt w:val="bullet"/>
      <w:lvlText w:val="•"/>
      <w:lvlJc w:val="left"/>
      <w:pPr>
        <w:ind w:left="5582" w:hanging="136"/>
      </w:pPr>
    </w:lvl>
    <w:lvl w:ilvl="7">
      <w:numFmt w:val="bullet"/>
      <w:lvlText w:val="•"/>
      <w:lvlJc w:val="left"/>
      <w:pPr>
        <w:ind w:left="6583" w:hanging="136"/>
      </w:pPr>
    </w:lvl>
    <w:lvl w:ilvl="8">
      <w:numFmt w:val="bullet"/>
      <w:lvlText w:val="•"/>
      <w:lvlJc w:val="left"/>
      <w:pPr>
        <w:ind w:left="7583" w:hanging="136"/>
      </w:pPr>
    </w:lvl>
  </w:abstractNum>
  <w:abstractNum w:abstractNumId="3" w15:restartNumberingAfterBreak="0">
    <w:nsid w:val="00000405"/>
    <w:multiLevelType w:val="multilevel"/>
    <w:tmpl w:val="FFFFFFFF"/>
    <w:lvl w:ilvl="0">
      <w:numFmt w:val="bullet"/>
      <w:lvlText w:val="○"/>
      <w:lvlJc w:val="left"/>
      <w:pPr>
        <w:ind w:left="698" w:hanging="221"/>
      </w:pPr>
      <w:rPr>
        <w:rFonts w:ascii="Calibri" w:hAnsi="Calibri" w:cs="Calibri"/>
        <w:b w:val="0"/>
        <w:bCs w:val="0"/>
        <w:i w:val="0"/>
        <w:iCs w:val="0"/>
        <w:color w:val="111111"/>
        <w:spacing w:val="0"/>
        <w:w w:val="100"/>
        <w:sz w:val="18"/>
        <w:szCs w:val="18"/>
      </w:rPr>
    </w:lvl>
    <w:lvl w:ilvl="1">
      <w:numFmt w:val="bullet"/>
      <w:lvlText w:val="•"/>
      <w:lvlJc w:val="left"/>
      <w:pPr>
        <w:ind w:left="1765" w:hanging="221"/>
      </w:pPr>
    </w:lvl>
    <w:lvl w:ilvl="2">
      <w:numFmt w:val="bullet"/>
      <w:lvlText w:val="•"/>
      <w:lvlJc w:val="left"/>
      <w:pPr>
        <w:ind w:left="2831" w:hanging="221"/>
      </w:pPr>
    </w:lvl>
    <w:lvl w:ilvl="3">
      <w:numFmt w:val="bullet"/>
      <w:lvlText w:val="•"/>
      <w:lvlJc w:val="left"/>
      <w:pPr>
        <w:ind w:left="3897" w:hanging="221"/>
      </w:pPr>
    </w:lvl>
    <w:lvl w:ilvl="4">
      <w:numFmt w:val="bullet"/>
      <w:lvlText w:val="•"/>
      <w:lvlJc w:val="left"/>
      <w:pPr>
        <w:ind w:left="4963" w:hanging="221"/>
      </w:pPr>
    </w:lvl>
    <w:lvl w:ilvl="5">
      <w:numFmt w:val="bullet"/>
      <w:lvlText w:val="•"/>
      <w:lvlJc w:val="left"/>
      <w:pPr>
        <w:ind w:left="6029" w:hanging="221"/>
      </w:pPr>
    </w:lvl>
    <w:lvl w:ilvl="6">
      <w:numFmt w:val="bullet"/>
      <w:lvlText w:val="•"/>
      <w:lvlJc w:val="left"/>
      <w:pPr>
        <w:ind w:left="7095" w:hanging="221"/>
      </w:pPr>
    </w:lvl>
    <w:lvl w:ilvl="7">
      <w:numFmt w:val="bullet"/>
      <w:lvlText w:val="•"/>
      <w:lvlJc w:val="left"/>
      <w:pPr>
        <w:ind w:left="8160" w:hanging="221"/>
      </w:pPr>
    </w:lvl>
    <w:lvl w:ilvl="8">
      <w:numFmt w:val="bullet"/>
      <w:lvlText w:val="•"/>
      <w:lvlJc w:val="left"/>
      <w:pPr>
        <w:ind w:left="9226" w:hanging="221"/>
      </w:pPr>
    </w:lvl>
  </w:abstractNum>
  <w:abstractNum w:abstractNumId="4" w15:restartNumberingAfterBreak="0">
    <w:nsid w:val="00000406"/>
    <w:multiLevelType w:val="multilevel"/>
    <w:tmpl w:val="FFFFFFFF"/>
    <w:lvl w:ilvl="0">
      <w:numFmt w:val="bullet"/>
      <w:lvlText w:val="•"/>
      <w:lvlJc w:val="left"/>
      <w:pPr>
        <w:ind w:left="370" w:hanging="172"/>
      </w:pPr>
      <w:rPr>
        <w:rFonts w:ascii="Calibri" w:hAnsi="Calibri" w:cs="Calibri"/>
        <w:b w:val="0"/>
        <w:bCs w:val="0"/>
        <w:i w:val="0"/>
        <w:iCs w:val="0"/>
        <w:color w:val="111111"/>
        <w:spacing w:val="0"/>
        <w:w w:val="100"/>
        <w:sz w:val="18"/>
        <w:szCs w:val="18"/>
      </w:rPr>
    </w:lvl>
    <w:lvl w:ilvl="1">
      <w:numFmt w:val="bullet"/>
      <w:lvlText w:val="○"/>
      <w:lvlJc w:val="left"/>
      <w:pPr>
        <w:ind w:left="657" w:hanging="181"/>
      </w:pPr>
      <w:rPr>
        <w:rFonts w:ascii="Calibri" w:hAnsi="Calibri" w:cs="Calibri"/>
        <w:b w:val="0"/>
        <w:bCs w:val="0"/>
        <w:i w:val="0"/>
        <w:iCs w:val="0"/>
        <w:color w:val="111111"/>
        <w:spacing w:val="0"/>
        <w:w w:val="100"/>
        <w:sz w:val="18"/>
        <w:szCs w:val="18"/>
      </w:rPr>
    </w:lvl>
    <w:lvl w:ilvl="2">
      <w:numFmt w:val="bullet"/>
      <w:lvlText w:val="•"/>
      <w:lvlJc w:val="left"/>
      <w:pPr>
        <w:ind w:left="1848" w:hanging="181"/>
      </w:pPr>
    </w:lvl>
    <w:lvl w:ilvl="3">
      <w:numFmt w:val="bullet"/>
      <w:lvlText w:val="•"/>
      <w:lvlJc w:val="left"/>
      <w:pPr>
        <w:ind w:left="3037" w:hanging="181"/>
      </w:pPr>
    </w:lvl>
    <w:lvl w:ilvl="4">
      <w:numFmt w:val="bullet"/>
      <w:lvlText w:val="•"/>
      <w:lvlJc w:val="left"/>
      <w:pPr>
        <w:ind w:left="4226" w:hanging="181"/>
      </w:pPr>
    </w:lvl>
    <w:lvl w:ilvl="5">
      <w:numFmt w:val="bullet"/>
      <w:lvlText w:val="•"/>
      <w:lvlJc w:val="left"/>
      <w:pPr>
        <w:ind w:left="5414" w:hanging="181"/>
      </w:pPr>
    </w:lvl>
    <w:lvl w:ilvl="6">
      <w:numFmt w:val="bullet"/>
      <w:lvlText w:val="•"/>
      <w:lvlJc w:val="left"/>
      <w:pPr>
        <w:ind w:left="6603" w:hanging="181"/>
      </w:pPr>
    </w:lvl>
    <w:lvl w:ilvl="7">
      <w:numFmt w:val="bullet"/>
      <w:lvlText w:val="•"/>
      <w:lvlJc w:val="left"/>
      <w:pPr>
        <w:ind w:left="7792" w:hanging="181"/>
      </w:pPr>
    </w:lvl>
    <w:lvl w:ilvl="8">
      <w:numFmt w:val="bullet"/>
      <w:lvlText w:val="•"/>
      <w:lvlJc w:val="left"/>
      <w:pPr>
        <w:ind w:left="8980" w:hanging="181"/>
      </w:pPr>
    </w:lvl>
  </w:abstractNum>
  <w:num w:numId="1" w16cid:durableId="1263299777">
    <w:abstractNumId w:val="4"/>
  </w:num>
  <w:num w:numId="2" w16cid:durableId="2001928533">
    <w:abstractNumId w:val="3"/>
  </w:num>
  <w:num w:numId="3" w16cid:durableId="1362515781">
    <w:abstractNumId w:val="2"/>
  </w:num>
  <w:num w:numId="4" w16cid:durableId="802579056">
    <w:abstractNumId w:val="1"/>
  </w:num>
  <w:num w:numId="5" w16cid:durableId="626664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ulTrailSpace/>
    <w:doNotExpandShiftReturn/>
    <w:footnoteLayoutLikeWW8/>
    <w:shapeLayoutLikeWW8/>
    <w:alignTablesRowByRow/>
    <w:adjustLineHeightInTable/>
    <w:doNotUseHTMLParagraphAutoSpacing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0"/>
  </w:compat>
  <w:rsids>
    <w:rsidRoot w:val="00BB5477"/>
    <w:rsid w:val="00BB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063604DA"/>
  <w14:defaultImageDpi w14:val="0"/>
  <w15:docId w15:val="{2BAC4620-D80A-4C97-BC40-1D9103D6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159"/>
      <w:ind w:left="132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1"/>
    <w:qFormat/>
    <w:pPr>
      <w:spacing w:before="104"/>
      <w:ind w:left="132"/>
      <w:outlineLvl w:val="1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Calibri" w:hAnsi="Calibri" w:cs="Calibri"/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i/>
      <w:iCs/>
      <w:kern w:val="0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119"/>
      <w:ind w:left="132"/>
    </w:pPr>
    <w:rPr>
      <w:b/>
      <w:bCs/>
      <w:sz w:val="45"/>
      <w:szCs w:val="45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50"/>
      <w:ind w:left="387" w:hanging="180"/>
    </w:pPr>
    <w:rPr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ithub.com/Adil-Ahmed0998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linkedin.com/i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dilahmed0998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498</Words>
  <Characters>2843</Characters>
  <Application>Microsoft Office Word</Application>
  <DocSecurity>0</DocSecurity>
  <Lines>23</Lines>
  <Paragraphs>6</Paragraphs>
  <ScaleCrop>false</ScaleCrop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Ravish Qureshi</cp:lastModifiedBy>
  <cp:revision>2</cp:revision>
  <dcterms:created xsi:type="dcterms:W3CDTF">2023-10-13T06:02:00Z</dcterms:created>
  <dcterms:modified xsi:type="dcterms:W3CDTF">2023-10-13T06:02:00Z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Chromium</vt:lpwstr>
  </property>
  <property fmtid="{D5CDD505-2E9C-101B-9397-08002B2CF9AE}" pid="3" name="Producer">
    <vt:lpwstr>Skia/PDF m116</vt:lpwstr>
  </property>
</Properties>
</file>